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6FF6869D" w14:textId="77777777" w:rsidTr="00A6783B">
        <w:trPr>
          <w:trHeight w:val="270"/>
          <w:jc w:val="center"/>
        </w:trPr>
        <w:tc>
          <w:tcPr>
            <w:tcW w:w="10800" w:type="dxa"/>
          </w:tcPr>
          <w:p w14:paraId="323680C3" w14:textId="77777777" w:rsidR="00A66B18" w:rsidRPr="0041428F" w:rsidRDefault="00401569" w:rsidP="00A66B18">
            <w:pPr>
              <w:pStyle w:val="ContactInfo"/>
              <w:rPr>
                <w:color w:val="000000" w:themeColor="text1"/>
              </w:rPr>
            </w:pPr>
            <w:r>
              <w:rPr>
                <w:noProof/>
                <w:color w:val="000000" w:themeColor="text1"/>
                <w:lang w:eastAsia="en-US"/>
              </w:rPr>
              <w:drawing>
                <wp:inline distT="0" distB="0" distL="0" distR="0" wp14:anchorId="18565832" wp14:editId="4382419E">
                  <wp:extent cx="2950845" cy="120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5" cy="1200785"/>
                          </a:xfrm>
                          <a:prstGeom prst="rect">
                            <a:avLst/>
                          </a:prstGeom>
                          <a:noFill/>
                        </pic:spPr>
                      </pic:pic>
                    </a:graphicData>
                  </a:graphic>
                </wp:inline>
              </w:drawing>
            </w:r>
          </w:p>
        </w:tc>
      </w:tr>
    </w:tbl>
    <w:p w14:paraId="5F9723B4" w14:textId="1B592088" w:rsidR="00A66B18" w:rsidRDefault="00A66B18"/>
    <w:p w14:paraId="4441952B" w14:textId="41A8F419" w:rsidR="00A25DE7" w:rsidRPr="00A25DE7" w:rsidRDefault="00CC2903" w:rsidP="00A25DE7">
      <w:pPr>
        <w:pStyle w:val="NormalWeb"/>
        <w:spacing w:before="0" w:beforeAutospacing="0" w:after="0" w:afterAutospacing="0"/>
        <w:rPr>
          <w:rFonts w:ascii="Calibri" w:eastAsia="Times New Roman" w:hAnsi="Calibri" w:cs="Calibri"/>
          <w:sz w:val="22"/>
          <w:szCs w:val="22"/>
          <w:lang w:eastAsia="en-AU"/>
        </w:rPr>
      </w:pPr>
      <w:r>
        <w:rPr>
          <w:rFonts w:ascii="Calibri" w:eastAsia="Times New Roman" w:hAnsi="Calibri" w:cs="Calibri"/>
          <w:noProof/>
          <w:sz w:val="22"/>
          <w:szCs w:val="22"/>
          <w:lang w:eastAsia="en-US"/>
        </w:rPr>
        <mc:AlternateContent>
          <mc:Choice Requires="wps">
            <w:drawing>
              <wp:anchor distT="0" distB="0" distL="114300" distR="114300" simplePos="0" relativeHeight="251660288" behindDoc="0" locked="0" layoutInCell="1" allowOverlap="1" wp14:anchorId="3EF2DBB2" wp14:editId="54D136CC">
                <wp:simplePos x="0" y="0"/>
                <wp:positionH relativeFrom="column">
                  <wp:posOffset>0</wp:posOffset>
                </wp:positionH>
                <wp:positionV relativeFrom="paragraph">
                  <wp:posOffset>53340</wp:posOffset>
                </wp:positionV>
                <wp:extent cx="7086600" cy="591185"/>
                <wp:effectExtent l="0" t="0" r="12700" b="18415"/>
                <wp:wrapNone/>
                <wp:docPr id="3" name="Text Box 3"/>
                <wp:cNvGraphicFramePr/>
                <a:graphic xmlns:a="http://schemas.openxmlformats.org/drawingml/2006/main">
                  <a:graphicData uri="http://schemas.microsoft.com/office/word/2010/wordprocessingShape">
                    <wps:wsp>
                      <wps:cNvSpPr txBox="1"/>
                      <wps:spPr>
                        <a:xfrm>
                          <a:off x="0" y="0"/>
                          <a:ext cx="7086600" cy="591185"/>
                        </a:xfrm>
                        <a:prstGeom prst="rect">
                          <a:avLst/>
                        </a:prstGeom>
                        <a:solidFill>
                          <a:schemeClr val="tx1"/>
                        </a:solidFill>
                        <a:ln w="6350">
                          <a:solidFill>
                            <a:prstClr val="black"/>
                          </a:solidFill>
                        </a:ln>
                      </wps:spPr>
                      <wps:txb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2DBB2" id="_x0000_t202" coordsize="21600,21600" o:spt="202" path="m,l,21600r21600,l21600,xe">
                <v:stroke joinstyle="miter"/>
                <v:path gradientshapeok="t" o:connecttype="rect"/>
              </v:shapetype>
              <v:shape id="Text Box 3" o:spid="_x0000_s1026" type="#_x0000_t202" style="position:absolute;left:0;text-align:left;margin-left:0;margin-top:4.2pt;width:558pt;height:4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XXNwIAAHw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" fillcolor="black [3213]" strokeweight=".5pt">
                <v:textbo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v:textbox>
              </v:shape>
            </w:pict>
          </mc:Fallback>
        </mc:AlternateContent>
      </w:r>
    </w:p>
    <w:p w14:paraId="4AE4E9ED" w14:textId="2D44C0E6" w:rsidR="00F33DD2" w:rsidRDefault="00982F7C" w:rsidP="00630C37">
      <w:pPr>
        <w:spacing w:before="0" w:after="0"/>
        <w:ind w:left="0" w:right="0"/>
        <w:rPr>
          <w:rFonts w:ascii="Calibri" w:eastAsia="Times New Roman" w:hAnsi="Calibri" w:cs="Calibri"/>
          <w:color w:val="auto"/>
          <w:kern w:val="0"/>
          <w:sz w:val="22"/>
          <w:szCs w:val="22"/>
          <w:lang w:eastAsia="en-AU"/>
        </w:rPr>
      </w:pPr>
      <w:r>
        <w:rPr>
          <w:rFonts w:ascii="Calibri" w:eastAsia="Times New Roman" w:hAnsi="Calibri" w:cs="Calibri"/>
          <w:color w:val="auto"/>
          <w:kern w:val="0"/>
          <w:sz w:val="22"/>
          <w:szCs w:val="22"/>
          <w:lang w:eastAsia="en-AU"/>
        </w:rPr>
        <w:br/>
      </w:r>
      <w:r>
        <w:rPr>
          <w:rFonts w:ascii="Calibri" w:eastAsia="Times New Roman" w:hAnsi="Calibri" w:cs="Calibri"/>
          <w:color w:val="auto"/>
          <w:kern w:val="0"/>
          <w:sz w:val="22"/>
          <w:szCs w:val="22"/>
          <w:lang w:eastAsia="en-AU"/>
        </w:rPr>
        <w:br/>
      </w:r>
      <w:r w:rsidR="008F3614">
        <w:rPr>
          <w:rFonts w:ascii="Calibri" w:eastAsia="Times New Roman" w:hAnsi="Calibri" w:cs="Calibri"/>
          <w:color w:val="auto"/>
          <w:kern w:val="0"/>
          <w:sz w:val="22"/>
          <w:szCs w:val="22"/>
          <w:lang w:eastAsia="en-AU"/>
        </w:rPr>
        <w:br/>
      </w:r>
    </w:p>
    <w:p w14:paraId="7399C45B" w14:textId="2B829041" w:rsidR="007263BB" w:rsidRPr="00EC114A" w:rsidRDefault="007263BB" w:rsidP="00630C37">
      <w:pPr>
        <w:spacing w:before="0" w:after="0"/>
        <w:ind w:left="0" w:right="0"/>
        <w:rPr>
          <w:rFonts w:ascii="Franklin Gothic Medium" w:eastAsia="Times New Roman" w:hAnsi="Franklin Gothic Medium" w:cs="Calibri"/>
          <w:color w:val="auto"/>
          <w:kern w:val="0"/>
          <w:sz w:val="22"/>
          <w:szCs w:val="22"/>
          <w:lang w:eastAsia="en-AU"/>
        </w:rPr>
      </w:pPr>
      <w:r w:rsidRPr="00EC114A">
        <w:rPr>
          <w:rFonts w:ascii="Franklin Gothic Medium" w:hAnsi="Franklin Gothic Medium"/>
          <w:b/>
          <w:bCs/>
          <w:noProof/>
          <w:sz w:val="22"/>
          <w:szCs w:val="22"/>
          <w:lang w:val="en-AU" w:eastAsia="en-AU"/>
        </w:rPr>
        <w:t xml:space="preserve">Sub-task 1: </w:t>
      </w:r>
    </w:p>
    <w:p w14:paraId="6D0EB9E3"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68FE29C8" w14:textId="77777777" w:rsidR="00630C37" w:rsidRPr="00EC114A" w:rsidRDefault="00630C37" w:rsidP="00630C37">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anz-logo.jpg and bank-card.jpg are two images that show up in the </w:t>
      </w:r>
      <w:proofErr w:type="gramStart"/>
      <w:r w:rsidRPr="00EC114A">
        <w:rPr>
          <w:rFonts w:ascii="Franklin Gothic Medium" w:hAnsi="Franklin Gothic Medium" w:cs="Calibri"/>
          <w:i/>
          <w:iCs/>
          <w:sz w:val="22"/>
          <w:szCs w:val="22"/>
        </w:rPr>
        <w:t>users</w:t>
      </w:r>
      <w:proofErr w:type="gramEnd"/>
      <w:r w:rsidRPr="00EC114A">
        <w:rPr>
          <w:rFonts w:ascii="Franklin Gothic Medium" w:hAnsi="Franklin Gothic Medium" w:cs="Calibri"/>
          <w:i/>
          <w:iCs/>
          <w:sz w:val="22"/>
          <w:szCs w:val="22"/>
        </w:rPr>
        <w:t xml:space="preserve"> network traffic.</w:t>
      </w:r>
    </w:p>
    <w:p w14:paraId="014B4231" w14:textId="5E76D400" w:rsidR="00630C37" w:rsidRDefault="00630C37" w:rsidP="00F33DD2">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these images from the </w:t>
      </w:r>
      <w:proofErr w:type="spellStart"/>
      <w:r w:rsidRPr="00EC114A">
        <w:rPr>
          <w:rFonts w:ascii="Franklin Gothic Medium" w:hAnsi="Franklin Gothic Medium" w:cs="Calibri"/>
          <w:i/>
          <w:iCs/>
          <w:sz w:val="22"/>
          <w:szCs w:val="22"/>
        </w:rPr>
        <w:t>pcap</w:t>
      </w:r>
      <w:proofErr w:type="spellEnd"/>
      <w:r w:rsidRPr="00EC114A">
        <w:rPr>
          <w:rFonts w:ascii="Franklin Gothic Medium" w:hAnsi="Franklin Gothic Medium" w:cs="Calibri"/>
          <w:i/>
          <w:iCs/>
          <w:sz w:val="22"/>
          <w:szCs w:val="22"/>
        </w:rPr>
        <w:t xml:space="preserve"> file and attach them to your report.</w:t>
      </w:r>
    </w:p>
    <w:p w14:paraId="50526167" w14:textId="77777777" w:rsidR="00BD143B" w:rsidRDefault="00BD143B" w:rsidP="00F33DD2">
      <w:pPr>
        <w:pStyle w:val="ListParagraph"/>
        <w:numPr>
          <w:ilvl w:val="0"/>
          <w:numId w:val="2"/>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03E8FFAC" wp14:editId="2F68D1F1">
            <wp:extent cx="2143125" cy="2143125"/>
            <wp:effectExtent l="0" t="0" r="9525" b="9525"/>
            <wp:docPr id="2128846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6433" name="Picture 2128846433"/>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C302490" w14:textId="77777777" w:rsidR="00BD143B" w:rsidRDefault="00BD143B" w:rsidP="00F33DD2">
      <w:pPr>
        <w:pStyle w:val="ListParagraph"/>
        <w:numPr>
          <w:ilvl w:val="0"/>
          <w:numId w:val="2"/>
        </w:numPr>
        <w:spacing w:before="0" w:after="0"/>
        <w:ind w:right="0"/>
        <w:rPr>
          <w:rFonts w:ascii="Franklin Gothic Medium" w:hAnsi="Franklin Gothic Medium" w:cs="Calibri"/>
          <w:i/>
          <w:iCs/>
          <w:sz w:val="22"/>
          <w:szCs w:val="22"/>
        </w:rPr>
      </w:pPr>
    </w:p>
    <w:p w14:paraId="22462B7B" w14:textId="00E445B2" w:rsidR="00BD143B" w:rsidRPr="00EC114A" w:rsidRDefault="00BD143B" w:rsidP="00F33DD2">
      <w:pPr>
        <w:pStyle w:val="ListParagraph"/>
        <w:numPr>
          <w:ilvl w:val="0"/>
          <w:numId w:val="2"/>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7525EFF1" wp14:editId="3E49B32C">
            <wp:extent cx="2695575" cy="1695450"/>
            <wp:effectExtent l="0" t="0" r="9525" b="0"/>
            <wp:docPr id="113203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3898" name="Picture 113203898"/>
                    <pic:cNvPicPr/>
                  </pic:nvPicPr>
                  <pic:blipFill>
                    <a:blip r:embed="rId12">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0FAFEF60"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3F36F2FF"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2: </w:t>
      </w:r>
    </w:p>
    <w:p w14:paraId="3A14E606"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4EC93AC3" w14:textId="77777777" w:rsidR="00630C37" w:rsidRPr="00EC114A" w:rsidRDefault="00630C37" w:rsidP="00630C37">
      <w:pPr>
        <w:pStyle w:val="ListParagraph"/>
        <w:numPr>
          <w:ilvl w:val="0"/>
          <w:numId w:val="3"/>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network traffic for the images "ANZ1.jpg" and "ANZ2.jpg" is more than it appears.</w:t>
      </w:r>
    </w:p>
    <w:p w14:paraId="4033D2D3" w14:textId="1D6FDE48" w:rsidR="00E27C6B" w:rsidRDefault="00630C37" w:rsidP="00F33DD2">
      <w:pPr>
        <w:pStyle w:val="ListParagraph"/>
        <w:numPr>
          <w:ilvl w:val="0"/>
          <w:numId w:val="3"/>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Extract the images, include them and mention what is different about them in your report.</w:t>
      </w:r>
    </w:p>
    <w:p w14:paraId="6DCCC6F1" w14:textId="2A377AB4" w:rsidR="00BD143B" w:rsidRDefault="00BD143B" w:rsidP="00F33DD2">
      <w:pPr>
        <w:pStyle w:val="ListParagraph"/>
        <w:numPr>
          <w:ilvl w:val="0"/>
          <w:numId w:val="3"/>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lastRenderedPageBreak/>
        <w:drawing>
          <wp:inline distT="0" distB="0" distL="0" distR="0" wp14:anchorId="2D6B19D8" wp14:editId="7CD1FFC4">
            <wp:extent cx="1219200" cy="1725231"/>
            <wp:effectExtent l="0" t="0" r="0" b="8890"/>
            <wp:docPr id="2045204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4109" name="Picture 2045204109"/>
                    <pic:cNvPicPr/>
                  </pic:nvPicPr>
                  <pic:blipFill>
                    <a:blip r:embed="rId13">
                      <a:extLst>
                        <a:ext uri="{28A0092B-C50C-407E-A947-70E740481C1C}">
                          <a14:useLocalDpi xmlns:a14="http://schemas.microsoft.com/office/drawing/2010/main" val="0"/>
                        </a:ext>
                      </a:extLst>
                    </a:blip>
                    <a:stretch>
                      <a:fillRect/>
                    </a:stretch>
                  </pic:blipFill>
                  <pic:spPr>
                    <a:xfrm>
                      <a:off x="0" y="0"/>
                      <a:ext cx="1231555" cy="1742714"/>
                    </a:xfrm>
                    <a:prstGeom prst="rect">
                      <a:avLst/>
                    </a:prstGeom>
                  </pic:spPr>
                </pic:pic>
              </a:graphicData>
            </a:graphic>
          </wp:inline>
        </w:drawing>
      </w:r>
    </w:p>
    <w:p w14:paraId="0BEDA1EB" w14:textId="0479E4BE" w:rsidR="00BD143B" w:rsidRDefault="00BD143B" w:rsidP="00F33DD2">
      <w:pPr>
        <w:pStyle w:val="ListParagraph"/>
        <w:numPr>
          <w:ilvl w:val="0"/>
          <w:numId w:val="3"/>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5348F3FC" wp14:editId="35777E73">
            <wp:extent cx="2260600" cy="2296641"/>
            <wp:effectExtent l="0" t="0" r="6350" b="8890"/>
            <wp:docPr id="247710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0682" name="Picture 247710682"/>
                    <pic:cNvPicPr/>
                  </pic:nvPicPr>
                  <pic:blipFill>
                    <a:blip r:embed="rId14">
                      <a:extLst>
                        <a:ext uri="{28A0092B-C50C-407E-A947-70E740481C1C}">
                          <a14:useLocalDpi xmlns:a14="http://schemas.microsoft.com/office/drawing/2010/main" val="0"/>
                        </a:ext>
                      </a:extLst>
                    </a:blip>
                    <a:stretch>
                      <a:fillRect/>
                    </a:stretch>
                  </pic:blipFill>
                  <pic:spPr>
                    <a:xfrm>
                      <a:off x="0" y="0"/>
                      <a:ext cx="2269926" cy="2306116"/>
                    </a:xfrm>
                    <a:prstGeom prst="rect">
                      <a:avLst/>
                    </a:prstGeom>
                  </pic:spPr>
                </pic:pic>
              </a:graphicData>
            </a:graphic>
          </wp:inline>
        </w:drawing>
      </w:r>
    </w:p>
    <w:p w14:paraId="21754928" w14:textId="243678CC" w:rsidR="00BD143B" w:rsidRPr="00EC114A" w:rsidRDefault="00BD143B" w:rsidP="00F33DD2">
      <w:pPr>
        <w:pStyle w:val="ListParagraph"/>
        <w:numPr>
          <w:ilvl w:val="0"/>
          <w:numId w:val="3"/>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t xml:space="preserve">They are not complete </w:t>
      </w:r>
      <w:proofErr w:type="gramStart"/>
      <w:r>
        <w:rPr>
          <w:rFonts w:ascii="Franklin Gothic Medium" w:hAnsi="Franklin Gothic Medium" w:cs="Calibri"/>
          <w:i/>
          <w:iCs/>
          <w:sz w:val="22"/>
          <w:szCs w:val="22"/>
        </w:rPr>
        <w:t>images .</w:t>
      </w:r>
      <w:proofErr w:type="gramEnd"/>
      <w:r>
        <w:rPr>
          <w:rFonts w:ascii="Franklin Gothic Medium" w:hAnsi="Franklin Gothic Medium" w:cs="Calibri"/>
          <w:i/>
          <w:iCs/>
          <w:sz w:val="22"/>
          <w:szCs w:val="22"/>
        </w:rPr>
        <w:t xml:space="preserve"> Something is being hidden in </w:t>
      </w:r>
      <w:proofErr w:type="gramStart"/>
      <w:r>
        <w:rPr>
          <w:rFonts w:ascii="Franklin Gothic Medium" w:hAnsi="Franklin Gothic Medium" w:cs="Calibri"/>
          <w:i/>
          <w:iCs/>
          <w:sz w:val="22"/>
          <w:szCs w:val="22"/>
        </w:rPr>
        <w:t>this images</w:t>
      </w:r>
      <w:proofErr w:type="gramEnd"/>
      <w:r>
        <w:rPr>
          <w:rFonts w:ascii="Franklin Gothic Medium" w:hAnsi="Franklin Gothic Medium" w:cs="Calibri"/>
          <w:i/>
          <w:iCs/>
          <w:sz w:val="22"/>
          <w:szCs w:val="22"/>
        </w:rPr>
        <w:t xml:space="preserve"> for some malicious intent.</w:t>
      </w:r>
    </w:p>
    <w:p w14:paraId="67AF2162"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1F2BCC9C" w14:textId="3944D406"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3: </w:t>
      </w:r>
    </w:p>
    <w:p w14:paraId="6E553BFC"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2D759460" w14:textId="77777777" w:rsidR="00E27C6B" w:rsidRPr="00EC114A" w:rsidRDefault="00E27C6B" w:rsidP="00E27C6B">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downloaded a suspicious document called "how-to-commit-crimes.docx"</w:t>
      </w:r>
    </w:p>
    <w:p w14:paraId="40B378F3" w14:textId="37421764" w:rsidR="00E27C6B" w:rsidRDefault="00E27C6B"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Find the contents of this file and include it in your report.</w:t>
      </w:r>
    </w:p>
    <w:p w14:paraId="276D193F" w14:textId="77777777" w:rsidR="00BD143B" w:rsidRPr="007B3B86" w:rsidRDefault="00BD143B" w:rsidP="00BD143B">
      <w:pPr>
        <w:pStyle w:val="PlainText"/>
        <w:rPr>
          <w:rFonts w:ascii="Courier New" w:hAnsi="Courier New" w:cs="Courier New"/>
        </w:rPr>
      </w:pPr>
      <w:r w:rsidRPr="007B3B86">
        <w:rPr>
          <w:rFonts w:ascii="Courier New" w:hAnsi="Courier New" w:cs="Courier New"/>
        </w:rPr>
        <w:t>Step 1: Find target</w:t>
      </w:r>
    </w:p>
    <w:p w14:paraId="1F6E4594" w14:textId="77777777" w:rsidR="00BD143B" w:rsidRPr="007B3B86" w:rsidRDefault="00BD143B" w:rsidP="00BD143B">
      <w:pPr>
        <w:pStyle w:val="PlainText"/>
        <w:rPr>
          <w:rFonts w:ascii="Courier New" w:hAnsi="Courier New" w:cs="Courier New"/>
        </w:rPr>
      </w:pPr>
      <w:r w:rsidRPr="007B3B86">
        <w:rPr>
          <w:rFonts w:ascii="Courier New" w:hAnsi="Courier New" w:cs="Courier New"/>
        </w:rPr>
        <w:t>Step 2: Hack them</w:t>
      </w:r>
    </w:p>
    <w:p w14:paraId="64700160" w14:textId="77777777" w:rsidR="00BD143B" w:rsidRPr="007B3B86" w:rsidRDefault="00BD143B" w:rsidP="00BD143B">
      <w:pPr>
        <w:pStyle w:val="PlainText"/>
        <w:rPr>
          <w:rFonts w:ascii="Courier New" w:hAnsi="Courier New" w:cs="Courier New"/>
        </w:rPr>
      </w:pPr>
    </w:p>
    <w:p w14:paraId="186C1C01" w14:textId="37F1AC13" w:rsidR="00BD143B" w:rsidRPr="00EC114A" w:rsidRDefault="00BD143B" w:rsidP="00BD143B">
      <w:pPr>
        <w:pStyle w:val="ListParagraph"/>
        <w:numPr>
          <w:ilvl w:val="0"/>
          <w:numId w:val="5"/>
        </w:numPr>
        <w:spacing w:before="0" w:after="0"/>
        <w:ind w:right="0"/>
        <w:rPr>
          <w:rFonts w:ascii="Franklin Gothic Medium" w:hAnsi="Franklin Gothic Medium" w:cs="Calibri"/>
          <w:i/>
          <w:iCs/>
          <w:sz w:val="22"/>
          <w:szCs w:val="22"/>
        </w:rPr>
      </w:pPr>
      <w:r w:rsidRPr="007B3B86">
        <w:rPr>
          <w:rFonts w:ascii="Courier New" w:hAnsi="Courier New" w:cs="Courier New"/>
          <w:sz w:val="21"/>
          <w:szCs w:val="21"/>
        </w:rPr>
        <w:t>This is a suspicious document</w:t>
      </w:r>
    </w:p>
    <w:p w14:paraId="7D881C2F"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2CE79DD8" w14:textId="0A9DF24F"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4: </w:t>
      </w:r>
    </w:p>
    <w:p w14:paraId="4C9F2D3A"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1EAF880A" w14:textId="77777777" w:rsidR="00E27C6B" w:rsidRPr="00EC114A" w:rsidRDefault="00E27C6B" w:rsidP="00E27C6B">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3 pdf documents: ANZ_Document.pdf, ANZ_Document2.pdf, evil.pdf</w:t>
      </w:r>
    </w:p>
    <w:p w14:paraId="6C12EBA9" w14:textId="1FB0C61B" w:rsidR="00E27C6B" w:rsidRDefault="00E27C6B"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and view these documents. </w:t>
      </w:r>
      <w:r w:rsidR="000563E9">
        <w:rPr>
          <w:rFonts w:ascii="Franklin Gothic Medium" w:hAnsi="Franklin Gothic Medium" w:cs="Calibri"/>
          <w:i/>
          <w:iCs/>
          <w:sz w:val="22"/>
          <w:szCs w:val="22"/>
        </w:rPr>
        <w:t xml:space="preserve">Include </w:t>
      </w:r>
      <w:r w:rsidR="003F0CEC">
        <w:rPr>
          <w:rFonts w:ascii="Franklin Gothic Medium" w:hAnsi="Franklin Gothic Medium" w:cs="Calibri"/>
          <w:i/>
          <w:iCs/>
          <w:sz w:val="22"/>
          <w:szCs w:val="22"/>
        </w:rPr>
        <w:t>images</w:t>
      </w:r>
      <w:r w:rsidR="000563E9">
        <w:rPr>
          <w:rFonts w:ascii="Franklin Gothic Medium" w:hAnsi="Franklin Gothic Medium" w:cs="Calibri"/>
          <w:i/>
          <w:iCs/>
          <w:sz w:val="22"/>
          <w:szCs w:val="22"/>
        </w:rPr>
        <w:t xml:space="preserve"> of </w:t>
      </w:r>
      <w:r w:rsidRPr="00EC114A">
        <w:rPr>
          <w:rFonts w:ascii="Franklin Gothic Medium" w:hAnsi="Franklin Gothic Medium" w:cs="Calibri"/>
          <w:i/>
          <w:iCs/>
          <w:sz w:val="22"/>
          <w:szCs w:val="22"/>
        </w:rPr>
        <w:t>them in your report.</w:t>
      </w:r>
    </w:p>
    <w:p w14:paraId="5179B917" w14:textId="370E84CA" w:rsidR="00BD143B" w:rsidRDefault="00EB2F93" w:rsidP="00F33DD2">
      <w:pPr>
        <w:pStyle w:val="ListParagraph"/>
        <w:numPr>
          <w:ilvl w:val="0"/>
          <w:numId w:val="5"/>
        </w:numPr>
        <w:spacing w:before="0" w:after="0"/>
        <w:ind w:right="0"/>
        <w:rPr>
          <w:rFonts w:ascii="Franklin Gothic Medium" w:hAnsi="Franklin Gothic Medium" w:cs="Calibri"/>
          <w:i/>
          <w:iCs/>
          <w:sz w:val="22"/>
          <w:szCs w:val="22"/>
        </w:rPr>
      </w:pPr>
      <w:r w:rsidRPr="00EB2F93">
        <w:rPr>
          <w:rFonts w:ascii="Franklin Gothic Medium" w:hAnsi="Franklin Gothic Medium" w:cs="Calibri"/>
          <w:i/>
          <w:iCs/>
          <w:sz w:val="22"/>
          <w:szCs w:val="22"/>
        </w:rPr>
        <w:drawing>
          <wp:inline distT="0" distB="0" distL="0" distR="0" wp14:anchorId="430915EB" wp14:editId="5B468CF4">
            <wp:extent cx="1206500" cy="1706870"/>
            <wp:effectExtent l="0" t="0" r="0" b="8255"/>
            <wp:docPr id="38401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12025" name=""/>
                    <pic:cNvPicPr/>
                  </pic:nvPicPr>
                  <pic:blipFill>
                    <a:blip r:embed="rId15"/>
                    <a:stretch>
                      <a:fillRect/>
                    </a:stretch>
                  </pic:blipFill>
                  <pic:spPr>
                    <a:xfrm>
                      <a:off x="0" y="0"/>
                      <a:ext cx="1210143" cy="1712024"/>
                    </a:xfrm>
                    <a:prstGeom prst="rect">
                      <a:avLst/>
                    </a:prstGeom>
                  </pic:spPr>
                </pic:pic>
              </a:graphicData>
            </a:graphic>
          </wp:inline>
        </w:drawing>
      </w:r>
    </w:p>
    <w:p w14:paraId="0601A930" w14:textId="6E1C17E5" w:rsidR="00EB2F93" w:rsidRPr="00EC114A" w:rsidRDefault="00EB2F93" w:rsidP="00F33DD2">
      <w:pPr>
        <w:pStyle w:val="ListParagraph"/>
        <w:numPr>
          <w:ilvl w:val="0"/>
          <w:numId w:val="5"/>
        </w:numPr>
        <w:spacing w:before="0" w:after="0"/>
        <w:ind w:right="0"/>
        <w:rPr>
          <w:rFonts w:ascii="Franklin Gothic Medium" w:hAnsi="Franklin Gothic Medium" w:cs="Calibri"/>
          <w:i/>
          <w:iCs/>
          <w:sz w:val="22"/>
          <w:szCs w:val="22"/>
        </w:rPr>
      </w:pPr>
      <w:r w:rsidRPr="00EB2F93">
        <w:rPr>
          <w:rFonts w:ascii="Franklin Gothic Medium" w:hAnsi="Franklin Gothic Medium" w:cs="Calibri"/>
          <w:i/>
          <w:iCs/>
          <w:sz w:val="22"/>
          <w:szCs w:val="22"/>
        </w:rPr>
        <w:lastRenderedPageBreak/>
        <w:drawing>
          <wp:inline distT="0" distB="0" distL="0" distR="0" wp14:anchorId="46CD911F" wp14:editId="7CD81668">
            <wp:extent cx="2798504" cy="1993900"/>
            <wp:effectExtent l="0" t="0" r="1905" b="6350"/>
            <wp:docPr id="14490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6810" name=""/>
                    <pic:cNvPicPr/>
                  </pic:nvPicPr>
                  <pic:blipFill>
                    <a:blip r:embed="rId16"/>
                    <a:stretch>
                      <a:fillRect/>
                    </a:stretch>
                  </pic:blipFill>
                  <pic:spPr>
                    <a:xfrm>
                      <a:off x="0" y="0"/>
                      <a:ext cx="2802316" cy="1996616"/>
                    </a:xfrm>
                    <a:prstGeom prst="rect">
                      <a:avLst/>
                    </a:prstGeom>
                  </pic:spPr>
                </pic:pic>
              </a:graphicData>
            </a:graphic>
          </wp:inline>
        </w:drawing>
      </w:r>
    </w:p>
    <w:p w14:paraId="138143AD" w14:textId="77777777" w:rsidR="00F33DD2" w:rsidRDefault="00F33DD2" w:rsidP="00F33DD2">
      <w:pPr>
        <w:pStyle w:val="ListParagraph"/>
        <w:spacing w:before="0" w:after="0"/>
        <w:ind w:right="0"/>
        <w:rPr>
          <w:rFonts w:ascii="Franklin Gothic Medium" w:hAnsi="Franklin Gothic Medium" w:cs="Calibri"/>
          <w:i/>
          <w:iCs/>
          <w:sz w:val="22"/>
          <w:szCs w:val="22"/>
        </w:rPr>
      </w:pPr>
    </w:p>
    <w:p w14:paraId="2ACDB9F8" w14:textId="78584B31" w:rsidR="00EB2F93" w:rsidRPr="00EC114A" w:rsidRDefault="00EB2F93" w:rsidP="00F33DD2">
      <w:pPr>
        <w:pStyle w:val="ListParagraph"/>
        <w:spacing w:before="0" w:after="0"/>
        <w:ind w:right="0"/>
        <w:rPr>
          <w:rFonts w:ascii="Franklin Gothic Medium" w:hAnsi="Franklin Gothic Medium" w:cs="Calibri"/>
          <w:i/>
          <w:iCs/>
          <w:sz w:val="22"/>
          <w:szCs w:val="22"/>
        </w:rPr>
      </w:pPr>
      <w:r w:rsidRPr="00EB2F93">
        <w:rPr>
          <w:rFonts w:ascii="Franklin Gothic Medium" w:hAnsi="Franklin Gothic Medium" w:cs="Calibri"/>
          <w:i/>
          <w:iCs/>
          <w:sz w:val="22"/>
          <w:szCs w:val="22"/>
        </w:rPr>
        <w:drawing>
          <wp:inline distT="0" distB="0" distL="0" distR="0" wp14:anchorId="6E497D3A" wp14:editId="73921BB7">
            <wp:extent cx="1504950" cy="1839383"/>
            <wp:effectExtent l="0" t="0" r="0" b="8890"/>
            <wp:docPr id="169409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6734" name=""/>
                    <pic:cNvPicPr/>
                  </pic:nvPicPr>
                  <pic:blipFill>
                    <a:blip r:embed="rId17"/>
                    <a:stretch>
                      <a:fillRect/>
                    </a:stretch>
                  </pic:blipFill>
                  <pic:spPr>
                    <a:xfrm>
                      <a:off x="0" y="0"/>
                      <a:ext cx="1508187" cy="1843339"/>
                    </a:xfrm>
                    <a:prstGeom prst="rect">
                      <a:avLst/>
                    </a:prstGeom>
                  </pic:spPr>
                </pic:pic>
              </a:graphicData>
            </a:graphic>
          </wp:inline>
        </w:drawing>
      </w:r>
    </w:p>
    <w:p w14:paraId="3A492040" w14:textId="2E8E93AE"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5: </w:t>
      </w:r>
    </w:p>
    <w:p w14:paraId="2267101E"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655EE54A" w14:textId="77777777" w:rsidR="00E27C6B" w:rsidRPr="00EC114A" w:rsidRDefault="00E27C6B" w:rsidP="00E27C6B">
      <w:pPr>
        <w:pStyle w:val="ListParagraph"/>
        <w:numPr>
          <w:ilvl w:val="0"/>
          <w:numId w:val="4"/>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also accessed a file called "hiddenmessage2.txt"</w:t>
      </w:r>
    </w:p>
    <w:p w14:paraId="048F4085" w14:textId="77777777" w:rsidR="00E27C6B" w:rsidRDefault="00E27C6B" w:rsidP="00E27C6B">
      <w:pPr>
        <w:pStyle w:val="ListParagraph"/>
        <w:numPr>
          <w:ilvl w:val="0"/>
          <w:numId w:val="4"/>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What is the contents of this file? Include it in your report</w:t>
      </w:r>
    </w:p>
    <w:p w14:paraId="0062AC10" w14:textId="29853520" w:rsidR="00722769" w:rsidRPr="00EC114A" w:rsidRDefault="00722769" w:rsidP="00E27C6B">
      <w:pPr>
        <w:pStyle w:val="ListParagraph"/>
        <w:numPr>
          <w:ilvl w:val="0"/>
          <w:numId w:val="4"/>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7653CF15" wp14:editId="048F4DD3">
            <wp:extent cx="3098800" cy="1743075"/>
            <wp:effectExtent l="0" t="0" r="6350" b="9525"/>
            <wp:docPr id="16491597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9756" name="Picture 1649159756"/>
                    <pic:cNvPicPr/>
                  </pic:nvPicPr>
                  <pic:blipFill>
                    <a:blip r:embed="rId18">
                      <a:extLst>
                        <a:ext uri="{28A0092B-C50C-407E-A947-70E740481C1C}">
                          <a14:useLocalDpi xmlns:a14="http://schemas.microsoft.com/office/drawing/2010/main" val="0"/>
                        </a:ext>
                      </a:extLst>
                    </a:blip>
                    <a:stretch>
                      <a:fillRect/>
                    </a:stretch>
                  </pic:blipFill>
                  <pic:spPr>
                    <a:xfrm>
                      <a:off x="0" y="0"/>
                      <a:ext cx="3115553" cy="1752499"/>
                    </a:xfrm>
                    <a:prstGeom prst="rect">
                      <a:avLst/>
                    </a:prstGeom>
                  </pic:spPr>
                </pic:pic>
              </a:graphicData>
            </a:graphic>
          </wp:inline>
        </w:drawing>
      </w:r>
    </w:p>
    <w:p w14:paraId="0077401A" w14:textId="77777777" w:rsidR="00F33DD2" w:rsidRPr="00EC114A" w:rsidRDefault="00F33DD2" w:rsidP="00FE5C0F">
      <w:pPr>
        <w:spacing w:before="0" w:after="0"/>
        <w:ind w:left="0" w:right="0"/>
        <w:rPr>
          <w:rFonts w:ascii="Franklin Gothic Medium" w:hAnsi="Franklin Gothic Medium"/>
          <w:b/>
          <w:bCs/>
          <w:noProof/>
          <w:sz w:val="22"/>
          <w:szCs w:val="22"/>
          <w:lang w:val="en-AU" w:eastAsia="en-AU"/>
        </w:rPr>
      </w:pPr>
    </w:p>
    <w:p w14:paraId="09EDBC54" w14:textId="6B7EF483"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6: </w:t>
      </w:r>
    </w:p>
    <w:p w14:paraId="005E90D4"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4E889909"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an image called "atm-image.jpg"</w:t>
      </w:r>
    </w:p>
    <w:p w14:paraId="6963C58F" w14:textId="77777777" w:rsidR="00FE5C0F"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Identify what is different about this traffic and include everything in your report.</w:t>
      </w:r>
    </w:p>
    <w:p w14:paraId="46D7D8C2" w14:textId="51EAE484" w:rsidR="00C6694B" w:rsidRDefault="00C6694B" w:rsidP="00FE5C0F">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3B4D6CA7" wp14:editId="0AA9E7D5">
            <wp:extent cx="2619375" cy="1743075"/>
            <wp:effectExtent l="0" t="0" r="9525" b="9525"/>
            <wp:docPr id="177351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806" name="Picture 177351806"/>
                    <pic:cNvPicPr/>
                  </pic:nvPicPr>
                  <pic:blipFill>
                    <a:blip r:embed="rId1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40D1335A" w14:textId="5243E70A" w:rsidR="00C6694B" w:rsidRPr="00EC114A" w:rsidRDefault="00C6694B" w:rsidP="00FE5C0F">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sz w:val="22"/>
          <w:szCs w:val="22"/>
        </w:rPr>
        <w:lastRenderedPageBreak/>
        <w:t>The image is blurry and it seems the quality has been made like this so that the faces cannot be identified, maybe because they were involved in some security threat or due to some security reasons.</w:t>
      </w:r>
    </w:p>
    <w:p w14:paraId="6B693CB7" w14:textId="77777777" w:rsidR="00F33DD2" w:rsidRPr="00EC114A" w:rsidRDefault="00F33DD2" w:rsidP="00FE5C0F">
      <w:pPr>
        <w:spacing w:before="0" w:after="0"/>
        <w:ind w:left="0" w:right="0"/>
        <w:rPr>
          <w:rFonts w:ascii="Franklin Gothic Medium" w:hAnsi="Franklin Gothic Medium"/>
          <w:b/>
          <w:bCs/>
          <w:noProof/>
          <w:sz w:val="22"/>
          <w:szCs w:val="22"/>
          <w:lang w:val="en-AU" w:eastAsia="en-AU"/>
        </w:rPr>
      </w:pPr>
    </w:p>
    <w:p w14:paraId="6263E4B9" w14:textId="67560E23"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7: </w:t>
      </w:r>
    </w:p>
    <w:p w14:paraId="2D4A67A6"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3F9B26AB"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network traffic shows that the user accessed the image "broken.png"</w:t>
      </w:r>
    </w:p>
    <w:p w14:paraId="02477204" w14:textId="74711D23" w:rsidR="00FE5C0F" w:rsidRDefault="00FE5C0F"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Extract and include the image in your report.</w:t>
      </w:r>
    </w:p>
    <w:p w14:paraId="7B2C4B76" w14:textId="40DCE907" w:rsidR="002448AB" w:rsidRDefault="002448AB" w:rsidP="00F33DD2">
      <w:pPr>
        <w:pStyle w:val="ListParagraph"/>
        <w:numPr>
          <w:ilvl w:val="0"/>
          <w:numId w:val="5"/>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75E49233" wp14:editId="3C52FAF2">
            <wp:extent cx="3810000" cy="3810000"/>
            <wp:effectExtent l="0" t="0" r="0" b="0"/>
            <wp:docPr id="1170870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0686" name="Picture 1170870686"/>
                    <pic:cNvPicPr/>
                  </pic:nvPicPr>
                  <pic:blipFill>
                    <a:blip r:embed="rId2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2535474D" w14:textId="4125011C" w:rsidR="00C6694B" w:rsidRPr="00EC114A" w:rsidRDefault="00C6694B" w:rsidP="00F33DD2">
      <w:pPr>
        <w:pStyle w:val="ListParagraph"/>
        <w:numPr>
          <w:ilvl w:val="0"/>
          <w:numId w:val="5"/>
        </w:numPr>
        <w:spacing w:before="0" w:after="0"/>
        <w:ind w:right="0"/>
        <w:rPr>
          <w:rFonts w:ascii="Franklin Gothic Medium" w:hAnsi="Franklin Gothic Medium" w:cs="Calibri"/>
          <w:i/>
          <w:iCs/>
          <w:sz w:val="22"/>
          <w:szCs w:val="22"/>
        </w:rPr>
      </w:pPr>
    </w:p>
    <w:p w14:paraId="3277C6CB"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4190B394" w14:textId="2DADCF07" w:rsidR="00F33DD2" w:rsidRPr="00EC114A" w:rsidRDefault="00F33DD2" w:rsidP="00F33DD2">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8: </w:t>
      </w:r>
    </w:p>
    <w:p w14:paraId="67460B4E" w14:textId="77777777" w:rsidR="00F33DD2" w:rsidRPr="00EC114A" w:rsidRDefault="00F33DD2" w:rsidP="00F33DD2">
      <w:pPr>
        <w:spacing w:before="0" w:after="0"/>
        <w:ind w:left="0" w:right="0"/>
        <w:rPr>
          <w:rFonts w:ascii="Franklin Gothic Medium" w:hAnsi="Franklin Gothic Medium"/>
          <w:b/>
          <w:bCs/>
          <w:noProof/>
          <w:sz w:val="22"/>
          <w:szCs w:val="22"/>
          <w:lang w:val="en-AU" w:eastAsia="en-AU"/>
        </w:rPr>
      </w:pPr>
    </w:p>
    <w:p w14:paraId="5BCCB1F7" w14:textId="77777777" w:rsidR="00F33DD2" w:rsidRPr="00EC114A" w:rsidRDefault="00F33DD2"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one more document called securepdf.pdf</w:t>
      </w:r>
    </w:p>
    <w:p w14:paraId="56D43BE0" w14:textId="128A9852" w:rsidR="00F33DD2" w:rsidRDefault="00F33DD2"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Access this document</w:t>
      </w:r>
      <w:r w:rsidR="003F0CEC">
        <w:rPr>
          <w:rFonts w:ascii="Franklin Gothic Medium" w:hAnsi="Franklin Gothic Medium" w:cs="Calibri"/>
          <w:i/>
          <w:iCs/>
          <w:sz w:val="22"/>
          <w:szCs w:val="22"/>
        </w:rPr>
        <w:t xml:space="preserve"> include an image of the pdf in your report</w:t>
      </w:r>
      <w:r w:rsidRPr="00EC114A">
        <w:rPr>
          <w:rFonts w:ascii="Franklin Gothic Medium" w:hAnsi="Franklin Gothic Medium" w:cs="Calibri"/>
          <w:i/>
          <w:iCs/>
          <w:sz w:val="22"/>
          <w:szCs w:val="22"/>
        </w:rPr>
        <w:t>. Detail the steps to access it.</w:t>
      </w:r>
    </w:p>
    <w:p w14:paraId="6AB1802C" w14:textId="53E792DC" w:rsidR="002448AB" w:rsidRDefault="002448AB" w:rsidP="00F33DD2">
      <w:pPr>
        <w:pStyle w:val="ListParagraph"/>
        <w:numPr>
          <w:ilvl w:val="0"/>
          <w:numId w:val="5"/>
        </w:numPr>
        <w:spacing w:before="0" w:after="0"/>
        <w:ind w:right="0"/>
        <w:rPr>
          <w:rFonts w:ascii="Franklin Gothic Medium" w:hAnsi="Franklin Gothic Medium" w:cs="Calibri"/>
          <w:i/>
          <w:iCs/>
          <w:sz w:val="22"/>
          <w:szCs w:val="22"/>
        </w:rPr>
      </w:pPr>
      <w:r w:rsidRPr="002448AB">
        <w:rPr>
          <w:rFonts w:ascii="Franklin Gothic Medium" w:hAnsi="Franklin Gothic Medium" w:cs="Calibri"/>
          <w:i/>
          <w:iCs/>
          <w:sz w:val="22"/>
          <w:szCs w:val="22"/>
        </w:rPr>
        <w:drawing>
          <wp:inline distT="0" distB="0" distL="0" distR="0" wp14:anchorId="75F9F156" wp14:editId="7BC1E9C8">
            <wp:extent cx="1755169" cy="2343150"/>
            <wp:effectExtent l="0" t="0" r="0" b="0"/>
            <wp:docPr id="7067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89165" name=""/>
                    <pic:cNvPicPr/>
                  </pic:nvPicPr>
                  <pic:blipFill>
                    <a:blip r:embed="rId21"/>
                    <a:stretch>
                      <a:fillRect/>
                    </a:stretch>
                  </pic:blipFill>
                  <pic:spPr>
                    <a:xfrm>
                      <a:off x="0" y="0"/>
                      <a:ext cx="1758097" cy="2347059"/>
                    </a:xfrm>
                    <a:prstGeom prst="rect">
                      <a:avLst/>
                    </a:prstGeom>
                  </pic:spPr>
                </pic:pic>
              </a:graphicData>
            </a:graphic>
          </wp:inline>
        </w:drawing>
      </w:r>
    </w:p>
    <w:p w14:paraId="07320369" w14:textId="4E07E541" w:rsidR="002448AB" w:rsidRPr="00EC114A" w:rsidRDefault="002448AB" w:rsidP="00F33DD2">
      <w:pPr>
        <w:pStyle w:val="ListParagraph"/>
        <w:numPr>
          <w:ilvl w:val="0"/>
          <w:numId w:val="5"/>
        </w:numPr>
        <w:spacing w:before="0" w:after="0"/>
        <w:ind w:right="0"/>
        <w:rPr>
          <w:rFonts w:ascii="Franklin Gothic Medium" w:hAnsi="Franklin Gothic Medium" w:cs="Calibri"/>
          <w:i/>
          <w:iCs/>
          <w:sz w:val="22"/>
          <w:szCs w:val="22"/>
        </w:rPr>
      </w:pPr>
      <w:r w:rsidRPr="002448AB">
        <w:rPr>
          <w:rFonts w:ascii="Franklin Gothic Medium" w:hAnsi="Franklin Gothic Medium" w:cs="Calibri"/>
          <w:i/>
          <w:iCs/>
          <w:sz w:val="22"/>
          <w:szCs w:val="22"/>
        </w:rPr>
        <w:lastRenderedPageBreak/>
        <w:drawing>
          <wp:inline distT="0" distB="0" distL="0" distR="0" wp14:anchorId="1FF2DDBC" wp14:editId="547A9577">
            <wp:extent cx="1955800" cy="2677785"/>
            <wp:effectExtent l="0" t="0" r="6350" b="8890"/>
            <wp:docPr id="187000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6592" name=""/>
                    <pic:cNvPicPr/>
                  </pic:nvPicPr>
                  <pic:blipFill>
                    <a:blip r:embed="rId22"/>
                    <a:stretch>
                      <a:fillRect/>
                    </a:stretch>
                  </pic:blipFill>
                  <pic:spPr>
                    <a:xfrm>
                      <a:off x="0" y="0"/>
                      <a:ext cx="1958068" cy="2680891"/>
                    </a:xfrm>
                    <a:prstGeom prst="rect">
                      <a:avLst/>
                    </a:prstGeom>
                  </pic:spPr>
                </pic:pic>
              </a:graphicData>
            </a:graphic>
          </wp:inline>
        </w:drawing>
      </w:r>
    </w:p>
    <w:p w14:paraId="12862350" w14:textId="6E092069" w:rsidR="007263BB" w:rsidRDefault="007263BB" w:rsidP="007C7373">
      <w:pPr>
        <w:ind w:left="0"/>
        <w:rPr>
          <w:b/>
          <w:bCs/>
          <w:noProof/>
          <w:lang w:val="en-AU" w:eastAsia="en-AU"/>
        </w:rPr>
      </w:pPr>
    </w:p>
    <w:p w14:paraId="0210387C" w14:textId="3E7BA9D8" w:rsidR="002448AB" w:rsidRDefault="002448AB" w:rsidP="002448AB">
      <w:pPr>
        <w:pStyle w:val="ListParagraph"/>
        <w:numPr>
          <w:ilvl w:val="0"/>
          <w:numId w:val="6"/>
        </w:numPr>
        <w:rPr>
          <w:b/>
          <w:bCs/>
          <w:noProof/>
          <w:lang w:val="en-AU" w:eastAsia="en-AU"/>
        </w:rPr>
      </w:pPr>
      <w:r>
        <w:rPr>
          <w:b/>
          <w:bCs/>
          <w:noProof/>
          <w:lang w:val="en-AU" w:eastAsia="en-AU"/>
        </w:rPr>
        <w:t xml:space="preserve">Okay so this was the most difficult task of all first </w:t>
      </w:r>
    </w:p>
    <w:p w14:paraId="1F6B5723" w14:textId="2B465834" w:rsidR="002448AB" w:rsidRDefault="002448AB" w:rsidP="002448AB">
      <w:pPr>
        <w:pStyle w:val="ListParagraph"/>
        <w:numPr>
          <w:ilvl w:val="0"/>
          <w:numId w:val="6"/>
        </w:numPr>
        <w:rPr>
          <w:b/>
          <w:bCs/>
          <w:noProof/>
          <w:lang w:val="en-AU" w:eastAsia="en-AU"/>
        </w:rPr>
      </w:pPr>
      <w:r>
        <w:rPr>
          <w:b/>
          <w:bCs/>
          <w:noProof/>
          <w:lang w:val="en-AU" w:eastAsia="en-AU"/>
        </w:rPr>
        <w:t>I copied all of the hex and saved it as zip</w:t>
      </w:r>
    </w:p>
    <w:p w14:paraId="122B0F82" w14:textId="302C9432" w:rsidR="002448AB" w:rsidRDefault="002448AB" w:rsidP="002448AB">
      <w:pPr>
        <w:pStyle w:val="ListParagraph"/>
        <w:numPr>
          <w:ilvl w:val="0"/>
          <w:numId w:val="6"/>
        </w:numPr>
        <w:rPr>
          <w:b/>
          <w:bCs/>
          <w:noProof/>
          <w:lang w:val="en-AU" w:eastAsia="en-AU"/>
        </w:rPr>
      </w:pPr>
      <w:r>
        <w:rPr>
          <w:b/>
          <w:bCs/>
          <w:noProof/>
          <w:lang w:val="en-AU" w:eastAsia="en-AU"/>
        </w:rPr>
        <w:t>Then I opened it , there was a pdf called rawpdf , I opened it and password was required</w:t>
      </w:r>
    </w:p>
    <w:p w14:paraId="1D9A317D" w14:textId="7868296A" w:rsidR="002448AB" w:rsidRPr="002448AB" w:rsidRDefault="002448AB" w:rsidP="002448AB">
      <w:pPr>
        <w:pStyle w:val="ListParagraph"/>
        <w:numPr>
          <w:ilvl w:val="0"/>
          <w:numId w:val="6"/>
        </w:numPr>
        <w:rPr>
          <w:b/>
          <w:bCs/>
          <w:noProof/>
          <w:lang w:val="en-AU" w:eastAsia="en-AU"/>
        </w:rPr>
      </w:pPr>
      <w:r>
        <w:rPr>
          <w:b/>
          <w:bCs/>
          <w:noProof/>
          <w:lang w:val="en-AU" w:eastAsia="en-AU"/>
        </w:rPr>
        <w:t>Then I again went to the hex but this time I changed the format to ascii and at the last the password as written “secure” I entered the password and viola I completed all the tasks</w:t>
      </w:r>
    </w:p>
    <w:sectPr w:rsidR="002448AB" w:rsidRPr="002448AB" w:rsidSect="00F33DD2">
      <w:headerReference w:type="default" r:id="rId23"/>
      <w:pgSz w:w="12240" w:h="15840" w:code="1"/>
      <w:pgMar w:top="314" w:right="720" w:bottom="27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14CDC" w14:textId="77777777" w:rsidR="00493DEE" w:rsidRDefault="00493DEE" w:rsidP="00A66B18">
      <w:pPr>
        <w:spacing w:before="0" w:after="0"/>
      </w:pPr>
      <w:r>
        <w:separator/>
      </w:r>
    </w:p>
  </w:endnote>
  <w:endnote w:type="continuationSeparator" w:id="0">
    <w:p w14:paraId="19F79B2E" w14:textId="77777777" w:rsidR="00493DEE" w:rsidRDefault="00493DEE"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3A22B" w14:textId="77777777" w:rsidR="00493DEE" w:rsidRDefault="00493DEE" w:rsidP="00A66B18">
      <w:pPr>
        <w:spacing w:before="0" w:after="0"/>
      </w:pPr>
      <w:r>
        <w:separator/>
      </w:r>
    </w:p>
  </w:footnote>
  <w:footnote w:type="continuationSeparator" w:id="0">
    <w:p w14:paraId="05E7952E" w14:textId="77777777" w:rsidR="00493DEE" w:rsidRDefault="00493DEE"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5709B" w14:textId="77777777" w:rsidR="00A66B18" w:rsidRDefault="00A66B18">
    <w:pPr>
      <w:pStyle w:val="Header"/>
    </w:pPr>
    <w:r w:rsidRPr="0041428F">
      <w:rPr>
        <w:noProof/>
        <w:lang w:eastAsia="en-US"/>
      </w:rPr>
      <mc:AlternateContent>
        <mc:Choice Requires="wpg">
          <w:drawing>
            <wp:anchor distT="0" distB="0" distL="114300" distR="114300" simplePos="0" relativeHeight="251659264" behindDoc="1" locked="0" layoutInCell="1" allowOverlap="1" wp14:anchorId="5C4C085D" wp14:editId="6BE9C69A">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AE02C" id="Graphic 17" o:spid="_x0000_s1026" alt="Curved accent shapes that collectively build the header design" style="position:absolute;margin-left:-36pt;margin-top:-36pt;width:649.5pt;height:238.6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3B69"/>
    <w:multiLevelType w:val="hybridMultilevel"/>
    <w:tmpl w:val="37B46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973845"/>
    <w:multiLevelType w:val="hybridMultilevel"/>
    <w:tmpl w:val="EB12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D21B72"/>
    <w:multiLevelType w:val="hybridMultilevel"/>
    <w:tmpl w:val="23584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C20874"/>
    <w:multiLevelType w:val="hybridMultilevel"/>
    <w:tmpl w:val="7C040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AB1AFF"/>
    <w:multiLevelType w:val="hybridMultilevel"/>
    <w:tmpl w:val="B4CA4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F801FD"/>
    <w:multiLevelType w:val="hybridMultilevel"/>
    <w:tmpl w:val="D40C8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6049747">
    <w:abstractNumId w:val="3"/>
  </w:num>
  <w:num w:numId="2" w16cid:durableId="1389568414">
    <w:abstractNumId w:val="2"/>
  </w:num>
  <w:num w:numId="3" w16cid:durableId="1577783558">
    <w:abstractNumId w:val="5"/>
  </w:num>
  <w:num w:numId="4" w16cid:durableId="409426392">
    <w:abstractNumId w:val="1"/>
  </w:num>
  <w:num w:numId="5" w16cid:durableId="2133479174">
    <w:abstractNumId w:val="4"/>
  </w:num>
  <w:num w:numId="6" w16cid:durableId="1056048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C0D"/>
    <w:rsid w:val="000563E9"/>
    <w:rsid w:val="00081375"/>
    <w:rsid w:val="00083BAA"/>
    <w:rsid w:val="0010680C"/>
    <w:rsid w:val="00152B0B"/>
    <w:rsid w:val="001766D6"/>
    <w:rsid w:val="0018151F"/>
    <w:rsid w:val="00192419"/>
    <w:rsid w:val="001C270D"/>
    <w:rsid w:val="001E2320"/>
    <w:rsid w:val="00214E28"/>
    <w:rsid w:val="002256D1"/>
    <w:rsid w:val="002448AB"/>
    <w:rsid w:val="00276530"/>
    <w:rsid w:val="00293626"/>
    <w:rsid w:val="00293FCE"/>
    <w:rsid w:val="002B16A2"/>
    <w:rsid w:val="002E3B42"/>
    <w:rsid w:val="00352B81"/>
    <w:rsid w:val="00394757"/>
    <w:rsid w:val="003A0150"/>
    <w:rsid w:val="003E24DF"/>
    <w:rsid w:val="003F0CEC"/>
    <w:rsid w:val="003F3FD4"/>
    <w:rsid w:val="00401569"/>
    <w:rsid w:val="0041428F"/>
    <w:rsid w:val="004225F9"/>
    <w:rsid w:val="00440BE1"/>
    <w:rsid w:val="00493DEE"/>
    <w:rsid w:val="004A2B0D"/>
    <w:rsid w:val="004C193D"/>
    <w:rsid w:val="004D1382"/>
    <w:rsid w:val="005459B5"/>
    <w:rsid w:val="005C2210"/>
    <w:rsid w:val="00612AE8"/>
    <w:rsid w:val="00615018"/>
    <w:rsid w:val="0062123A"/>
    <w:rsid w:val="00630C37"/>
    <w:rsid w:val="0064428C"/>
    <w:rsid w:val="00646E75"/>
    <w:rsid w:val="00666188"/>
    <w:rsid w:val="006F6F10"/>
    <w:rsid w:val="00706CAA"/>
    <w:rsid w:val="00722769"/>
    <w:rsid w:val="007263BB"/>
    <w:rsid w:val="00783E79"/>
    <w:rsid w:val="007B2891"/>
    <w:rsid w:val="007B2BC1"/>
    <w:rsid w:val="007B5AE8"/>
    <w:rsid w:val="007C7373"/>
    <w:rsid w:val="007F5192"/>
    <w:rsid w:val="008F3614"/>
    <w:rsid w:val="008F6C0D"/>
    <w:rsid w:val="0091575C"/>
    <w:rsid w:val="00982F7C"/>
    <w:rsid w:val="00A0141A"/>
    <w:rsid w:val="00A25DE7"/>
    <w:rsid w:val="00A26FE7"/>
    <w:rsid w:val="00A66B18"/>
    <w:rsid w:val="00A6783B"/>
    <w:rsid w:val="00A96CF8"/>
    <w:rsid w:val="00AA089B"/>
    <w:rsid w:val="00AC4F11"/>
    <w:rsid w:val="00AD1D45"/>
    <w:rsid w:val="00AE1388"/>
    <w:rsid w:val="00AF3982"/>
    <w:rsid w:val="00B246DB"/>
    <w:rsid w:val="00B24BE7"/>
    <w:rsid w:val="00B334EA"/>
    <w:rsid w:val="00B50294"/>
    <w:rsid w:val="00B57D6E"/>
    <w:rsid w:val="00BD143B"/>
    <w:rsid w:val="00C04114"/>
    <w:rsid w:val="00C6694B"/>
    <w:rsid w:val="00C701F7"/>
    <w:rsid w:val="00C70786"/>
    <w:rsid w:val="00CC2903"/>
    <w:rsid w:val="00CE6CB7"/>
    <w:rsid w:val="00D10958"/>
    <w:rsid w:val="00D66593"/>
    <w:rsid w:val="00DB10EA"/>
    <w:rsid w:val="00DE6DA2"/>
    <w:rsid w:val="00DF2D30"/>
    <w:rsid w:val="00E27C6B"/>
    <w:rsid w:val="00E4786A"/>
    <w:rsid w:val="00E55D74"/>
    <w:rsid w:val="00E6540C"/>
    <w:rsid w:val="00E81E2A"/>
    <w:rsid w:val="00EB2F93"/>
    <w:rsid w:val="00EC114A"/>
    <w:rsid w:val="00EC33FF"/>
    <w:rsid w:val="00EE0952"/>
    <w:rsid w:val="00F006CF"/>
    <w:rsid w:val="00F1737B"/>
    <w:rsid w:val="00F33DD2"/>
    <w:rsid w:val="00FE0F43"/>
    <w:rsid w:val="00FE5C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7F50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qFormat/>
    <w:rsid w:val="00EC33FF"/>
    <w:pPr>
      <w:contextualSpacing/>
    </w:pPr>
  </w:style>
  <w:style w:type="table" w:styleId="TableGrid">
    <w:name w:val="Table Grid"/>
    <w:basedOn w:val="TableNormal"/>
    <w:uiPriority w:val="39"/>
    <w:rsid w:val="004D13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25F9"/>
    <w:rPr>
      <w:color w:val="F49100" w:themeColor="hyperlink"/>
      <w:u w:val="single"/>
    </w:rPr>
  </w:style>
  <w:style w:type="character" w:customStyle="1" w:styleId="UnresolvedMention1">
    <w:name w:val="Unresolved Mention1"/>
    <w:basedOn w:val="DefaultParagraphFont"/>
    <w:uiPriority w:val="99"/>
    <w:semiHidden/>
    <w:unhideWhenUsed/>
    <w:rsid w:val="004225F9"/>
    <w:rPr>
      <w:color w:val="605E5C"/>
      <w:shd w:val="clear" w:color="auto" w:fill="E1DFDD"/>
    </w:rPr>
  </w:style>
  <w:style w:type="paragraph" w:styleId="PlainText">
    <w:name w:val="Plain Text"/>
    <w:basedOn w:val="Normal"/>
    <w:link w:val="PlainTextChar"/>
    <w:uiPriority w:val="99"/>
    <w:unhideWhenUsed/>
    <w:rsid w:val="00BD143B"/>
    <w:pPr>
      <w:spacing w:before="0" w:after="0"/>
      <w:ind w:left="0" w:right="0"/>
    </w:pPr>
    <w:rPr>
      <w:rFonts w:ascii="Consolas" w:hAnsi="Consolas"/>
      <w:color w:val="auto"/>
      <w:kern w:val="2"/>
      <w:sz w:val="21"/>
      <w:szCs w:val="21"/>
      <w:lang w:val="en-PK" w:eastAsia="en-US"/>
      <w14:ligatures w14:val="standardContextual"/>
    </w:rPr>
  </w:style>
  <w:style w:type="character" w:customStyle="1" w:styleId="PlainTextChar">
    <w:name w:val="Plain Text Char"/>
    <w:basedOn w:val="DefaultParagraphFont"/>
    <w:link w:val="PlainText"/>
    <w:uiPriority w:val="99"/>
    <w:rsid w:val="00BD143B"/>
    <w:rPr>
      <w:rFonts w:ascii="Consolas" w:eastAsiaTheme="minorHAnsi" w:hAnsi="Consolas"/>
      <w:kern w:val="2"/>
      <w:sz w:val="21"/>
      <w:szCs w:val="21"/>
      <w:lang w:val="en-PK"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954403">
      <w:bodyDiv w:val="1"/>
      <w:marLeft w:val="0"/>
      <w:marRight w:val="0"/>
      <w:marTop w:val="0"/>
      <w:marBottom w:val="0"/>
      <w:divBdr>
        <w:top w:val="none" w:sz="0" w:space="0" w:color="auto"/>
        <w:left w:val="none" w:sz="0" w:space="0" w:color="auto"/>
        <w:bottom w:val="none" w:sz="0" w:space="0" w:color="auto"/>
        <w:right w:val="none" w:sz="0" w:space="0" w:color="auto"/>
      </w:divBdr>
    </w:div>
    <w:div w:id="995113098">
      <w:bodyDiv w:val="1"/>
      <w:marLeft w:val="0"/>
      <w:marRight w:val="0"/>
      <w:marTop w:val="0"/>
      <w:marBottom w:val="0"/>
      <w:divBdr>
        <w:top w:val="none" w:sz="0" w:space="0" w:color="auto"/>
        <w:left w:val="none" w:sz="0" w:space="0" w:color="auto"/>
        <w:bottom w:val="none" w:sz="0" w:space="0" w:color="auto"/>
        <w:right w:val="none" w:sz="0" w:space="0" w:color="auto"/>
      </w:divBdr>
    </w:div>
    <w:div w:id="19358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curve letterhead.dotx</Template>
  <TotalTime>0</TotalTime>
  <Pages>5</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2025-05-01T16:27:00Z</dcterms:created>
  <dcterms:modified xsi:type="dcterms:W3CDTF">2025-05-01T16:27:00Z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